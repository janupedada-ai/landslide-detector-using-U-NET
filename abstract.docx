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5648" w14:textId="5CC1B634" w:rsidR="00A9204E" w:rsidRDefault="004C33C2" w:rsidP="004C33C2">
      <w:pPr>
        <w:pStyle w:val="Heading1"/>
        <w:rPr>
          <w:rFonts w:ascii="Agency FB" w:hAnsi="Agency FB"/>
          <w:sz w:val="72"/>
          <w:szCs w:val="72"/>
        </w:rPr>
      </w:pPr>
      <w:r w:rsidRPr="004C33C2">
        <w:rPr>
          <w:rFonts w:ascii="Agency FB" w:hAnsi="Agency FB"/>
          <w:sz w:val="72"/>
          <w:szCs w:val="72"/>
        </w:rPr>
        <w:t>U-Net Based Landslide Detection from Satellite Images</w:t>
      </w:r>
    </w:p>
    <w:p w14:paraId="79C28915" w14:textId="77777777" w:rsidR="004C33C2" w:rsidRDefault="004C33C2" w:rsidP="004C33C2"/>
    <w:p w14:paraId="43B2F2FD" w14:textId="77777777" w:rsidR="004C33C2" w:rsidRDefault="004C33C2" w:rsidP="004C33C2"/>
    <w:p w14:paraId="567D1E84" w14:textId="565A1F88" w:rsidR="004C33C2" w:rsidRDefault="004C33C2" w:rsidP="004C33C2">
      <w:pPr>
        <w:rPr>
          <w:rFonts w:asciiTheme="majorHAnsi" w:hAnsiTheme="majorHAnsi" w:cstheme="majorHAnsi"/>
          <w:i/>
          <w:iCs/>
          <w:sz w:val="32"/>
          <w:szCs w:val="32"/>
        </w:rPr>
      </w:pPr>
      <w:r w:rsidRPr="004C33C2">
        <w:rPr>
          <w:rFonts w:asciiTheme="majorHAnsi" w:hAnsiTheme="majorHAnsi" w:cstheme="majorHAnsi"/>
          <w:b/>
          <w:bCs/>
          <w:sz w:val="44"/>
          <w:szCs w:val="44"/>
        </w:rPr>
        <w:t>Problem Statement</w:t>
      </w:r>
      <w:r>
        <w:rPr>
          <w:rFonts w:asciiTheme="majorHAnsi" w:hAnsiTheme="majorHAnsi" w:cstheme="majorHAnsi"/>
          <w:b/>
          <w:bCs/>
          <w:sz w:val="44"/>
          <w:szCs w:val="44"/>
        </w:rPr>
        <w:t xml:space="preserve">: </w:t>
      </w:r>
      <w:proofErr w:type="spellStart"/>
      <w:proofErr w:type="gramStart"/>
      <w:r>
        <w:rPr>
          <w:rFonts w:asciiTheme="majorHAnsi" w:hAnsiTheme="majorHAnsi" w:cstheme="majorHAnsi"/>
          <w:i/>
          <w:iCs/>
          <w:sz w:val="32"/>
          <w:szCs w:val="32"/>
        </w:rPr>
        <w:t>Nowadays,there</w:t>
      </w:r>
      <w:proofErr w:type="spellEnd"/>
      <w:proofErr w:type="gramEnd"/>
      <w:r>
        <w:rPr>
          <w:rFonts w:asciiTheme="majorHAnsi" w:hAnsiTheme="majorHAnsi" w:cstheme="majorHAnsi"/>
          <w:i/>
          <w:iCs/>
          <w:sz w:val="32"/>
          <w:szCs w:val="32"/>
        </w:rPr>
        <w:t xml:space="preserve"> is no proper model that can accurately predict </w:t>
      </w:r>
      <w:proofErr w:type="gramStart"/>
      <w:r>
        <w:rPr>
          <w:rFonts w:asciiTheme="majorHAnsi" w:hAnsiTheme="majorHAnsi" w:cstheme="majorHAnsi"/>
          <w:i/>
          <w:iCs/>
          <w:sz w:val="32"/>
          <w:szCs w:val="32"/>
        </w:rPr>
        <w:t>landslides .To</w:t>
      </w:r>
      <w:proofErr w:type="gramEnd"/>
      <w:r>
        <w:rPr>
          <w:rFonts w:asciiTheme="majorHAnsi" w:hAnsiTheme="majorHAnsi" w:cstheme="majorHAnsi"/>
          <w:i/>
          <w:iCs/>
          <w:sz w:val="32"/>
          <w:szCs w:val="32"/>
        </w:rPr>
        <w:t xml:space="preserve"> solve this </w:t>
      </w:r>
      <w:proofErr w:type="spellStart"/>
      <w:proofErr w:type="gramStart"/>
      <w:r>
        <w:rPr>
          <w:rFonts w:asciiTheme="majorHAnsi" w:hAnsiTheme="majorHAnsi" w:cstheme="majorHAnsi"/>
          <w:i/>
          <w:iCs/>
          <w:sz w:val="32"/>
          <w:szCs w:val="32"/>
        </w:rPr>
        <w:t>problem,we</w:t>
      </w:r>
      <w:proofErr w:type="spellEnd"/>
      <w:proofErr w:type="gramEnd"/>
      <w:r>
        <w:rPr>
          <w:rFonts w:asciiTheme="majorHAnsi" w:hAnsiTheme="majorHAnsi" w:cstheme="majorHAnsi"/>
          <w:i/>
          <w:iCs/>
          <w:sz w:val="32"/>
          <w:szCs w:val="32"/>
        </w:rPr>
        <w:t xml:space="preserve"> create a landslide detection webapp using U-Net model.</w:t>
      </w:r>
    </w:p>
    <w:p w14:paraId="3C258727" w14:textId="77777777" w:rsidR="004C33C2" w:rsidRPr="004C33C2" w:rsidRDefault="004C33C2" w:rsidP="004C33C2">
      <w:pPr>
        <w:rPr>
          <w:rFonts w:asciiTheme="majorHAnsi" w:hAnsiTheme="majorHAnsi" w:cstheme="majorHAnsi"/>
          <w:i/>
          <w:iCs/>
          <w:sz w:val="32"/>
          <w:szCs w:val="32"/>
        </w:rPr>
      </w:pPr>
    </w:p>
    <w:p w14:paraId="1D97C892" w14:textId="77777777" w:rsidR="004C33C2" w:rsidRDefault="004C33C2" w:rsidP="004C33C2">
      <w:pPr>
        <w:rPr>
          <w:rFonts w:asciiTheme="majorHAnsi" w:hAnsiTheme="majorHAnsi" w:cstheme="majorHAnsi"/>
          <w:b/>
          <w:bCs/>
          <w:sz w:val="44"/>
          <w:szCs w:val="44"/>
        </w:rPr>
      </w:pPr>
      <w:r w:rsidRPr="004C33C2">
        <w:rPr>
          <w:rFonts w:asciiTheme="majorHAnsi" w:hAnsiTheme="majorHAnsi" w:cstheme="majorHAnsi"/>
          <w:b/>
          <w:bCs/>
          <w:sz w:val="44"/>
          <w:szCs w:val="44"/>
        </w:rPr>
        <w:t>Purpose of the Project</w:t>
      </w:r>
      <w:r>
        <w:rPr>
          <w:rFonts w:asciiTheme="majorHAnsi" w:hAnsiTheme="majorHAnsi" w:cstheme="majorHAnsi"/>
          <w:b/>
          <w:bCs/>
          <w:sz w:val="44"/>
          <w:szCs w:val="44"/>
        </w:rPr>
        <w:t xml:space="preserve">: </w:t>
      </w:r>
    </w:p>
    <w:p w14:paraId="05276F44" w14:textId="7E48E2CE" w:rsidR="004C33C2" w:rsidRPr="004C33C2" w:rsidRDefault="004C33C2" w:rsidP="004C33C2">
      <w:pPr>
        <w:rPr>
          <w:rFonts w:asciiTheme="majorHAnsi" w:hAnsiTheme="majorHAnsi" w:cstheme="majorHAnsi"/>
          <w:b/>
          <w:bCs/>
          <w:sz w:val="40"/>
          <w:szCs w:val="40"/>
        </w:rPr>
      </w:pPr>
      <w:r w:rsidRPr="004C33C2">
        <w:rPr>
          <w:rFonts w:asciiTheme="majorHAnsi" w:hAnsiTheme="majorHAnsi" w:cstheme="majorHAnsi"/>
          <w:b/>
          <w:bCs/>
          <w:sz w:val="40"/>
          <w:szCs w:val="40"/>
        </w:rPr>
        <w:t>1. To identify landslide areas quickly</w:t>
      </w:r>
      <w:r w:rsidRPr="004C33C2">
        <w:rPr>
          <w:rFonts w:asciiTheme="majorHAnsi" w:hAnsiTheme="majorHAnsi" w:cstheme="majorHAnsi"/>
          <w:b/>
          <w:bCs/>
          <w:sz w:val="40"/>
          <w:szCs w:val="40"/>
        </w:rPr>
        <w:t>:</w:t>
      </w:r>
    </w:p>
    <w:p w14:paraId="54E42D36" w14:textId="77777777" w:rsidR="004C33C2" w:rsidRPr="00E93487" w:rsidRDefault="004C33C2" w:rsidP="004C33C2">
      <w:pPr>
        <w:rPr>
          <w:rFonts w:asciiTheme="majorHAnsi" w:hAnsiTheme="majorHAnsi" w:cstheme="majorHAnsi"/>
          <w:b/>
          <w:bCs/>
          <w:i/>
          <w:iCs/>
          <w:sz w:val="32"/>
          <w:szCs w:val="32"/>
        </w:rPr>
      </w:pPr>
      <w:r w:rsidRPr="00E93487">
        <w:rPr>
          <w:rFonts w:asciiTheme="majorHAnsi" w:hAnsiTheme="majorHAnsi" w:cstheme="majorHAnsi"/>
          <w:b/>
          <w:bCs/>
          <w:i/>
          <w:iCs/>
          <w:sz w:val="32"/>
          <w:szCs w:val="32"/>
        </w:rPr>
        <w:t>The project helps find landslide-affected regions faster than manual checking.</w:t>
      </w:r>
    </w:p>
    <w:p w14:paraId="50A76295" w14:textId="77777777" w:rsidR="004C33C2" w:rsidRPr="004C33C2" w:rsidRDefault="004C33C2" w:rsidP="004C33C2">
      <w:pPr>
        <w:rPr>
          <w:rFonts w:asciiTheme="majorHAnsi" w:hAnsiTheme="majorHAnsi" w:cstheme="majorHAnsi"/>
          <w:b/>
          <w:bCs/>
          <w:sz w:val="44"/>
          <w:szCs w:val="44"/>
        </w:rPr>
      </w:pPr>
    </w:p>
    <w:p w14:paraId="36029488" w14:textId="68F79CD7" w:rsidR="004C33C2" w:rsidRPr="004C33C2" w:rsidRDefault="004C33C2" w:rsidP="004C33C2">
      <w:pPr>
        <w:rPr>
          <w:rFonts w:asciiTheme="majorHAnsi" w:hAnsiTheme="majorHAnsi" w:cstheme="majorHAnsi"/>
          <w:b/>
          <w:bCs/>
          <w:sz w:val="40"/>
          <w:szCs w:val="40"/>
        </w:rPr>
      </w:pPr>
      <w:r w:rsidRPr="004C33C2">
        <w:rPr>
          <w:rFonts w:asciiTheme="majorHAnsi" w:hAnsiTheme="majorHAnsi" w:cstheme="majorHAnsi"/>
          <w:b/>
          <w:bCs/>
          <w:sz w:val="40"/>
          <w:szCs w:val="40"/>
        </w:rPr>
        <w:t>2. To improve accuracy</w:t>
      </w:r>
      <w:r>
        <w:rPr>
          <w:rFonts w:asciiTheme="majorHAnsi" w:hAnsiTheme="majorHAnsi" w:cstheme="majorHAnsi"/>
          <w:b/>
          <w:bCs/>
          <w:sz w:val="40"/>
          <w:szCs w:val="40"/>
        </w:rPr>
        <w:t>:</w:t>
      </w:r>
    </w:p>
    <w:p w14:paraId="1C08F92E" w14:textId="77777777" w:rsidR="004C33C2" w:rsidRPr="00E93487" w:rsidRDefault="004C33C2" w:rsidP="004C33C2">
      <w:pPr>
        <w:rPr>
          <w:rFonts w:asciiTheme="majorHAnsi" w:hAnsiTheme="majorHAnsi" w:cstheme="majorHAnsi"/>
          <w:b/>
          <w:bCs/>
          <w:i/>
          <w:iCs/>
          <w:sz w:val="32"/>
          <w:szCs w:val="32"/>
        </w:rPr>
      </w:pPr>
      <w:r w:rsidRPr="00E93487">
        <w:rPr>
          <w:rFonts w:asciiTheme="majorHAnsi" w:hAnsiTheme="majorHAnsi" w:cstheme="majorHAnsi"/>
          <w:b/>
          <w:bCs/>
          <w:i/>
          <w:iCs/>
          <w:sz w:val="32"/>
          <w:szCs w:val="32"/>
        </w:rPr>
        <w:t>Traditional methods are slow and sometimes wrong.</w:t>
      </w:r>
    </w:p>
    <w:p w14:paraId="1F4C1009" w14:textId="77777777" w:rsidR="004C33C2" w:rsidRPr="004C33C2" w:rsidRDefault="004C33C2" w:rsidP="004C33C2">
      <w:pPr>
        <w:rPr>
          <w:rFonts w:asciiTheme="majorHAnsi" w:hAnsiTheme="majorHAnsi" w:cstheme="majorHAnsi"/>
          <w:b/>
          <w:bCs/>
          <w:sz w:val="32"/>
          <w:szCs w:val="32"/>
        </w:rPr>
      </w:pPr>
      <w:r w:rsidRPr="00E93487">
        <w:rPr>
          <w:rFonts w:asciiTheme="majorHAnsi" w:hAnsiTheme="majorHAnsi" w:cstheme="majorHAnsi"/>
          <w:b/>
          <w:bCs/>
          <w:i/>
          <w:iCs/>
          <w:sz w:val="32"/>
          <w:szCs w:val="32"/>
        </w:rPr>
        <w:t>This model gives more accurate results.</w:t>
      </w:r>
    </w:p>
    <w:p w14:paraId="440FF732" w14:textId="77777777" w:rsidR="004C33C2" w:rsidRPr="004C33C2" w:rsidRDefault="004C33C2" w:rsidP="004C33C2">
      <w:pPr>
        <w:rPr>
          <w:rFonts w:asciiTheme="majorHAnsi" w:hAnsiTheme="majorHAnsi" w:cstheme="majorHAnsi"/>
          <w:b/>
          <w:bCs/>
          <w:sz w:val="40"/>
          <w:szCs w:val="40"/>
        </w:rPr>
      </w:pPr>
    </w:p>
    <w:p w14:paraId="338B0F68" w14:textId="72EF299A" w:rsidR="004C33C2" w:rsidRPr="004C33C2" w:rsidRDefault="004C33C2" w:rsidP="004C33C2">
      <w:pPr>
        <w:rPr>
          <w:rFonts w:asciiTheme="majorHAnsi" w:hAnsiTheme="majorHAnsi" w:cstheme="majorHAnsi"/>
          <w:b/>
          <w:bCs/>
          <w:sz w:val="40"/>
          <w:szCs w:val="40"/>
        </w:rPr>
      </w:pPr>
      <w:r w:rsidRPr="004C33C2">
        <w:rPr>
          <w:rFonts w:asciiTheme="majorHAnsi" w:hAnsiTheme="majorHAnsi" w:cstheme="majorHAnsi"/>
          <w:b/>
          <w:bCs/>
          <w:sz w:val="40"/>
          <w:szCs w:val="40"/>
        </w:rPr>
        <w:t>3. To help in disaster management</w:t>
      </w:r>
      <w:r>
        <w:rPr>
          <w:rFonts w:asciiTheme="majorHAnsi" w:hAnsiTheme="majorHAnsi" w:cstheme="majorHAnsi"/>
          <w:b/>
          <w:bCs/>
          <w:sz w:val="40"/>
          <w:szCs w:val="40"/>
        </w:rPr>
        <w:t>:</w:t>
      </w:r>
    </w:p>
    <w:p w14:paraId="164158F7" w14:textId="2C7A400A" w:rsidR="004C33C2" w:rsidRPr="00E93487" w:rsidRDefault="004C33C2" w:rsidP="004C33C2">
      <w:pPr>
        <w:rPr>
          <w:rFonts w:asciiTheme="majorHAnsi" w:hAnsiTheme="majorHAnsi" w:cstheme="majorHAnsi"/>
          <w:b/>
          <w:bCs/>
          <w:i/>
          <w:iCs/>
          <w:sz w:val="32"/>
          <w:szCs w:val="32"/>
        </w:rPr>
      </w:pPr>
      <w:r>
        <w:rPr>
          <w:rFonts w:asciiTheme="majorHAnsi" w:hAnsiTheme="majorHAnsi" w:cstheme="majorHAnsi"/>
          <w:b/>
          <w:bCs/>
          <w:sz w:val="44"/>
          <w:szCs w:val="44"/>
        </w:rPr>
        <w:t xml:space="preserve">      </w:t>
      </w:r>
      <w:r w:rsidRPr="00E93487">
        <w:rPr>
          <w:rFonts w:asciiTheme="majorHAnsi" w:hAnsiTheme="majorHAnsi" w:cstheme="majorHAnsi"/>
          <w:b/>
          <w:bCs/>
          <w:i/>
          <w:iCs/>
          <w:sz w:val="32"/>
          <w:szCs w:val="32"/>
        </w:rPr>
        <w:t>By detecting landslides early, authorities can:</w:t>
      </w:r>
    </w:p>
    <w:p w14:paraId="3DD932D0" w14:textId="50DD207A" w:rsidR="004C33C2" w:rsidRPr="00E93487" w:rsidRDefault="004C33C2" w:rsidP="004C33C2">
      <w:pPr>
        <w:rPr>
          <w:rFonts w:asciiTheme="majorHAnsi" w:hAnsiTheme="majorHAnsi" w:cstheme="majorHAnsi"/>
          <w:b/>
          <w:bCs/>
          <w:i/>
          <w:iCs/>
          <w:sz w:val="32"/>
          <w:szCs w:val="32"/>
        </w:rPr>
      </w:pPr>
      <w:r w:rsidRPr="00E93487">
        <w:rPr>
          <w:rFonts w:asciiTheme="majorHAnsi" w:hAnsiTheme="majorHAnsi" w:cstheme="majorHAnsi"/>
          <w:b/>
          <w:bCs/>
          <w:i/>
          <w:iCs/>
          <w:sz w:val="32"/>
          <w:szCs w:val="32"/>
        </w:rPr>
        <w:t>warn people</w:t>
      </w:r>
    </w:p>
    <w:p w14:paraId="507F3851" w14:textId="77777777" w:rsidR="004C33C2" w:rsidRPr="00E93487" w:rsidRDefault="004C33C2" w:rsidP="004C33C2">
      <w:pPr>
        <w:rPr>
          <w:rFonts w:asciiTheme="majorHAnsi" w:hAnsiTheme="majorHAnsi" w:cstheme="majorHAnsi"/>
          <w:b/>
          <w:bCs/>
          <w:i/>
          <w:iCs/>
          <w:sz w:val="32"/>
          <w:szCs w:val="32"/>
        </w:rPr>
      </w:pPr>
      <w:r w:rsidRPr="00E93487">
        <w:rPr>
          <w:rFonts w:asciiTheme="majorHAnsi" w:hAnsiTheme="majorHAnsi" w:cstheme="majorHAnsi"/>
          <w:b/>
          <w:bCs/>
          <w:i/>
          <w:iCs/>
          <w:sz w:val="32"/>
          <w:szCs w:val="32"/>
        </w:rPr>
        <w:t>plan rescue work</w:t>
      </w:r>
    </w:p>
    <w:p w14:paraId="134408BD" w14:textId="77777777" w:rsidR="004C33C2" w:rsidRPr="00E93487" w:rsidRDefault="004C33C2" w:rsidP="004C33C2">
      <w:pPr>
        <w:rPr>
          <w:rFonts w:asciiTheme="majorHAnsi" w:hAnsiTheme="majorHAnsi" w:cstheme="majorHAnsi"/>
          <w:b/>
          <w:bCs/>
          <w:i/>
          <w:iCs/>
          <w:sz w:val="32"/>
          <w:szCs w:val="32"/>
        </w:rPr>
      </w:pPr>
      <w:r w:rsidRPr="00E93487">
        <w:rPr>
          <w:rFonts w:asciiTheme="majorHAnsi" w:hAnsiTheme="majorHAnsi" w:cstheme="majorHAnsi"/>
          <w:b/>
          <w:bCs/>
          <w:i/>
          <w:iCs/>
          <w:sz w:val="32"/>
          <w:szCs w:val="32"/>
        </w:rPr>
        <w:t>reduce losses</w:t>
      </w:r>
    </w:p>
    <w:p w14:paraId="61608FB2" w14:textId="77777777" w:rsidR="004C33C2" w:rsidRPr="00E93487" w:rsidRDefault="004C33C2" w:rsidP="004C33C2">
      <w:pPr>
        <w:rPr>
          <w:rFonts w:asciiTheme="majorHAnsi" w:hAnsiTheme="majorHAnsi" w:cstheme="majorHAnsi"/>
          <w:b/>
          <w:bCs/>
          <w:i/>
          <w:iCs/>
          <w:sz w:val="44"/>
          <w:szCs w:val="44"/>
        </w:rPr>
      </w:pPr>
    </w:p>
    <w:p w14:paraId="5075953A" w14:textId="1408131C" w:rsidR="004C33C2" w:rsidRPr="004C33C2" w:rsidRDefault="004C33C2" w:rsidP="004C33C2">
      <w:pPr>
        <w:rPr>
          <w:rFonts w:asciiTheme="majorHAnsi" w:hAnsiTheme="majorHAnsi" w:cstheme="majorHAnsi"/>
          <w:b/>
          <w:bCs/>
          <w:sz w:val="40"/>
          <w:szCs w:val="40"/>
        </w:rPr>
      </w:pPr>
      <w:r w:rsidRPr="004C33C2">
        <w:rPr>
          <w:rFonts w:asciiTheme="majorHAnsi" w:hAnsiTheme="majorHAnsi" w:cstheme="majorHAnsi"/>
          <w:b/>
          <w:bCs/>
          <w:sz w:val="40"/>
          <w:szCs w:val="40"/>
        </w:rPr>
        <w:t>4. To use technology for safety</w:t>
      </w:r>
      <w:r>
        <w:rPr>
          <w:rFonts w:asciiTheme="majorHAnsi" w:hAnsiTheme="majorHAnsi" w:cstheme="majorHAnsi"/>
          <w:b/>
          <w:bCs/>
          <w:sz w:val="40"/>
          <w:szCs w:val="40"/>
        </w:rPr>
        <w:t>:</w:t>
      </w:r>
    </w:p>
    <w:p w14:paraId="4AC93BB4" w14:textId="77777777" w:rsidR="004C33C2" w:rsidRPr="00E93487" w:rsidRDefault="004C33C2" w:rsidP="004C33C2">
      <w:pPr>
        <w:rPr>
          <w:rFonts w:asciiTheme="majorHAnsi" w:hAnsiTheme="majorHAnsi" w:cstheme="majorHAnsi"/>
          <w:b/>
          <w:bCs/>
          <w:i/>
          <w:iCs/>
          <w:sz w:val="32"/>
          <w:szCs w:val="32"/>
        </w:rPr>
      </w:pPr>
      <w:r w:rsidRPr="00E93487">
        <w:rPr>
          <w:rFonts w:asciiTheme="majorHAnsi" w:hAnsiTheme="majorHAnsi" w:cstheme="majorHAnsi"/>
          <w:b/>
          <w:bCs/>
          <w:i/>
          <w:iCs/>
          <w:sz w:val="32"/>
          <w:szCs w:val="32"/>
        </w:rPr>
        <w:t>Using U-Net Deep Learning, the system can study satellite images and mark the landslide portion clearly.</w:t>
      </w:r>
    </w:p>
    <w:p w14:paraId="494D5DE7" w14:textId="77777777" w:rsidR="00E93487" w:rsidRDefault="00E93487" w:rsidP="004C33C2">
      <w:pPr>
        <w:rPr>
          <w:rFonts w:asciiTheme="majorHAnsi" w:hAnsiTheme="majorHAnsi" w:cstheme="majorHAnsi"/>
          <w:b/>
          <w:bCs/>
          <w:sz w:val="40"/>
          <w:szCs w:val="40"/>
        </w:rPr>
      </w:pPr>
    </w:p>
    <w:p w14:paraId="19D2E0D1" w14:textId="2DF5C9D9" w:rsidR="004C33C2" w:rsidRPr="004C33C2" w:rsidRDefault="004C33C2" w:rsidP="004C33C2">
      <w:pPr>
        <w:rPr>
          <w:rFonts w:asciiTheme="majorHAnsi" w:hAnsiTheme="majorHAnsi" w:cstheme="majorHAnsi"/>
          <w:b/>
          <w:bCs/>
          <w:sz w:val="40"/>
          <w:szCs w:val="40"/>
        </w:rPr>
      </w:pPr>
      <w:r w:rsidRPr="004C33C2">
        <w:rPr>
          <w:rFonts w:asciiTheme="majorHAnsi" w:hAnsiTheme="majorHAnsi" w:cstheme="majorHAnsi"/>
          <w:b/>
          <w:bCs/>
          <w:sz w:val="40"/>
          <w:szCs w:val="40"/>
        </w:rPr>
        <w:lastRenderedPageBreak/>
        <w:t>5. To make the process automatic</w:t>
      </w:r>
      <w:r>
        <w:rPr>
          <w:rFonts w:asciiTheme="majorHAnsi" w:hAnsiTheme="majorHAnsi" w:cstheme="majorHAnsi"/>
          <w:b/>
          <w:bCs/>
          <w:sz w:val="40"/>
          <w:szCs w:val="40"/>
        </w:rPr>
        <w:t>:</w:t>
      </w:r>
    </w:p>
    <w:p w14:paraId="4A076EFE" w14:textId="77777777" w:rsidR="004C33C2" w:rsidRPr="00E93487" w:rsidRDefault="004C33C2" w:rsidP="004C33C2">
      <w:pPr>
        <w:rPr>
          <w:rFonts w:asciiTheme="majorHAnsi" w:hAnsiTheme="majorHAnsi" w:cstheme="majorHAnsi"/>
          <w:b/>
          <w:bCs/>
          <w:i/>
          <w:iCs/>
          <w:sz w:val="32"/>
          <w:szCs w:val="32"/>
        </w:rPr>
      </w:pPr>
      <w:r w:rsidRPr="00E93487">
        <w:rPr>
          <w:rFonts w:asciiTheme="majorHAnsi" w:hAnsiTheme="majorHAnsi" w:cstheme="majorHAnsi"/>
          <w:b/>
          <w:bCs/>
          <w:i/>
          <w:iCs/>
          <w:sz w:val="32"/>
          <w:szCs w:val="32"/>
        </w:rPr>
        <w:t>No need for humans to analyze each image.</w:t>
      </w:r>
    </w:p>
    <w:p w14:paraId="051912C6" w14:textId="1A39E18A" w:rsidR="004C33C2" w:rsidRPr="004C33C2" w:rsidRDefault="004C33C2" w:rsidP="004C33C2">
      <w:pPr>
        <w:rPr>
          <w:rFonts w:asciiTheme="majorHAnsi" w:hAnsiTheme="majorHAnsi" w:cstheme="majorHAnsi"/>
          <w:i/>
          <w:iCs/>
          <w:sz w:val="32"/>
          <w:szCs w:val="32"/>
        </w:rPr>
      </w:pPr>
      <w:r w:rsidRPr="00E93487">
        <w:rPr>
          <w:rFonts w:asciiTheme="majorHAnsi" w:hAnsiTheme="majorHAnsi" w:cstheme="majorHAnsi"/>
          <w:b/>
          <w:bCs/>
          <w:i/>
          <w:iCs/>
          <w:sz w:val="32"/>
          <w:szCs w:val="32"/>
        </w:rPr>
        <w:t>The model does it automatically through segmentation</w:t>
      </w:r>
      <w:r w:rsidRPr="004C33C2">
        <w:rPr>
          <w:rFonts w:asciiTheme="majorHAnsi" w:hAnsiTheme="majorHAnsi" w:cstheme="majorHAnsi"/>
          <w:b/>
          <w:bCs/>
          <w:sz w:val="32"/>
          <w:szCs w:val="32"/>
        </w:rPr>
        <w:t>.</w:t>
      </w:r>
    </w:p>
    <w:p w14:paraId="322FD9C7" w14:textId="72DA57D3" w:rsidR="004C33C2" w:rsidRDefault="00E93487" w:rsidP="00E93487">
      <w:pPr>
        <w:rPr>
          <w:sz w:val="44"/>
          <w:szCs w:val="44"/>
        </w:rPr>
      </w:pPr>
      <w:r w:rsidRPr="00E93487">
        <w:rPr>
          <w:sz w:val="44"/>
          <w:szCs w:val="44"/>
        </w:rPr>
        <w:t>Methodology</w:t>
      </w:r>
      <w:r>
        <w:rPr>
          <w:sz w:val="44"/>
          <w:szCs w:val="44"/>
        </w:rPr>
        <w:t>:</w:t>
      </w:r>
    </w:p>
    <w:p w14:paraId="3A994419" w14:textId="33820280" w:rsidR="00E93487" w:rsidRPr="00E93487" w:rsidRDefault="00E93487" w:rsidP="00E93487">
      <w:pPr>
        <w:rPr>
          <w:i/>
          <w:iCs/>
          <w:sz w:val="36"/>
          <w:szCs w:val="36"/>
        </w:rPr>
      </w:pPr>
      <w:r w:rsidRPr="00E93487">
        <w:rPr>
          <w:i/>
          <w:iCs/>
          <w:sz w:val="36"/>
          <w:szCs w:val="36"/>
        </w:rPr>
        <w:t>U-NET ARCHITECTURE</w:t>
      </w:r>
    </w:p>
    <w:p w14:paraId="3FC7CBC4" w14:textId="1F3B2222" w:rsidR="00E93487" w:rsidRPr="00E93487" w:rsidRDefault="00E93487" w:rsidP="00E93487">
      <w:pPr>
        <w:rPr>
          <w:i/>
          <w:iCs/>
          <w:sz w:val="32"/>
          <w:szCs w:val="32"/>
        </w:rPr>
      </w:pPr>
      <w:r w:rsidRPr="00E93487">
        <w:rPr>
          <w:i/>
          <w:iCs/>
          <w:sz w:val="32"/>
          <w:szCs w:val="32"/>
        </w:rPr>
        <w:t>Here's a brief overview of the U-Net architecture:</w:t>
      </w:r>
    </w:p>
    <w:p w14:paraId="6EE0F5B8" w14:textId="77777777" w:rsidR="00E93487" w:rsidRPr="00E93487" w:rsidRDefault="00E93487" w:rsidP="00E93487">
      <w:pPr>
        <w:rPr>
          <w:i/>
          <w:iCs/>
          <w:sz w:val="32"/>
          <w:szCs w:val="32"/>
        </w:rPr>
      </w:pPr>
    </w:p>
    <w:p w14:paraId="473F73AD" w14:textId="77777777" w:rsidR="00E93487" w:rsidRPr="00E93487" w:rsidRDefault="00E93487" w:rsidP="00E93487">
      <w:pPr>
        <w:rPr>
          <w:sz w:val="32"/>
          <w:szCs w:val="32"/>
        </w:rPr>
      </w:pPr>
      <w:r w:rsidRPr="00E93487">
        <w:rPr>
          <w:sz w:val="32"/>
          <w:szCs w:val="32"/>
        </w:rPr>
        <w:t>Contracting Path (Encoder):</w:t>
      </w:r>
    </w:p>
    <w:p w14:paraId="684599F9" w14:textId="77777777" w:rsidR="00E93487" w:rsidRPr="00E93487" w:rsidRDefault="00E93487" w:rsidP="00E93487">
      <w:pPr>
        <w:rPr>
          <w:i/>
          <w:iCs/>
          <w:sz w:val="32"/>
          <w:szCs w:val="32"/>
        </w:rPr>
      </w:pPr>
      <w:r w:rsidRPr="00E93487">
        <w:rPr>
          <w:i/>
          <w:iCs/>
          <w:sz w:val="32"/>
          <w:szCs w:val="32"/>
        </w:rPr>
        <w:t>The top part of the U, often referred to as the encoder, consists of a series of convolutional and pooling layers. Convolutional layers with small receptive fields are used to capture local features. Max pooling operations are applied to reduce spatial dimensions and increase the receptive field.</w:t>
      </w:r>
    </w:p>
    <w:p w14:paraId="5130D566" w14:textId="77777777" w:rsidR="00E93487" w:rsidRPr="00E93487" w:rsidRDefault="00E93487" w:rsidP="00E93487">
      <w:pPr>
        <w:rPr>
          <w:sz w:val="32"/>
          <w:szCs w:val="32"/>
        </w:rPr>
      </w:pPr>
    </w:p>
    <w:p w14:paraId="59779221" w14:textId="77777777" w:rsidR="00E93487" w:rsidRPr="00E93487" w:rsidRDefault="00E93487" w:rsidP="00E93487">
      <w:pPr>
        <w:rPr>
          <w:sz w:val="32"/>
          <w:szCs w:val="32"/>
        </w:rPr>
      </w:pPr>
      <w:r w:rsidRPr="00E93487">
        <w:rPr>
          <w:sz w:val="32"/>
          <w:szCs w:val="32"/>
        </w:rPr>
        <w:t>Bottleneck:</w:t>
      </w:r>
    </w:p>
    <w:p w14:paraId="5B2DE14A" w14:textId="77777777" w:rsidR="00E93487" w:rsidRPr="00E93487" w:rsidRDefault="00E93487" w:rsidP="00E93487">
      <w:pPr>
        <w:rPr>
          <w:i/>
          <w:iCs/>
          <w:sz w:val="32"/>
          <w:szCs w:val="32"/>
        </w:rPr>
      </w:pPr>
      <w:r w:rsidRPr="00E93487">
        <w:rPr>
          <w:i/>
          <w:iCs/>
          <w:sz w:val="32"/>
          <w:szCs w:val="32"/>
        </w:rPr>
        <w:t>At the bottom of the U, there is a bottleneck layer that captures the most essential information from the input image. It typically involves several convolutional layers without pooling.</w:t>
      </w:r>
    </w:p>
    <w:p w14:paraId="0A28C3E7" w14:textId="77777777" w:rsidR="00E93487" w:rsidRPr="00E93487" w:rsidRDefault="00E93487" w:rsidP="00E93487">
      <w:pPr>
        <w:rPr>
          <w:sz w:val="32"/>
          <w:szCs w:val="32"/>
        </w:rPr>
      </w:pPr>
    </w:p>
    <w:p w14:paraId="58F03D99" w14:textId="77777777" w:rsidR="00E93487" w:rsidRPr="00E93487" w:rsidRDefault="00E93487" w:rsidP="00E93487">
      <w:pPr>
        <w:rPr>
          <w:sz w:val="32"/>
          <w:szCs w:val="32"/>
        </w:rPr>
      </w:pPr>
      <w:r w:rsidRPr="00E93487">
        <w:rPr>
          <w:sz w:val="32"/>
          <w:szCs w:val="32"/>
        </w:rPr>
        <w:t>Expansive Path (Decoder):</w:t>
      </w:r>
    </w:p>
    <w:p w14:paraId="1377F7C4" w14:textId="77777777" w:rsidR="00E93487" w:rsidRPr="00E93487" w:rsidRDefault="00E93487" w:rsidP="00E93487">
      <w:pPr>
        <w:rPr>
          <w:sz w:val="32"/>
          <w:szCs w:val="32"/>
        </w:rPr>
      </w:pPr>
      <w:r w:rsidRPr="00E93487">
        <w:rPr>
          <w:i/>
          <w:iCs/>
          <w:sz w:val="32"/>
          <w:szCs w:val="32"/>
        </w:rPr>
        <w:t xml:space="preserve">The bottom part of the U, known as the decoder, involves </w:t>
      </w:r>
      <w:proofErr w:type="spellStart"/>
      <w:r w:rsidRPr="00E93487">
        <w:rPr>
          <w:i/>
          <w:iCs/>
          <w:sz w:val="32"/>
          <w:szCs w:val="32"/>
        </w:rPr>
        <w:t>upsampling</w:t>
      </w:r>
      <w:proofErr w:type="spellEnd"/>
      <w:r w:rsidRPr="00E93487">
        <w:rPr>
          <w:i/>
          <w:iCs/>
          <w:sz w:val="32"/>
          <w:szCs w:val="32"/>
        </w:rPr>
        <w:t xml:space="preserve"> and concatenation operations to recover the spatial resolution. Convolutional layers with larger receptive fields are used to capture global features. Transposed convolutions (also known as deconvolutions or </w:t>
      </w:r>
      <w:proofErr w:type="spellStart"/>
      <w:r w:rsidRPr="00E93487">
        <w:rPr>
          <w:i/>
          <w:iCs/>
          <w:sz w:val="32"/>
          <w:szCs w:val="32"/>
        </w:rPr>
        <w:t>upsampling</w:t>
      </w:r>
      <w:proofErr w:type="spellEnd"/>
      <w:r w:rsidRPr="00E93487">
        <w:rPr>
          <w:i/>
          <w:iCs/>
          <w:sz w:val="32"/>
          <w:szCs w:val="32"/>
        </w:rPr>
        <w:t>) are used to increase spatial dimensions</w:t>
      </w:r>
      <w:r w:rsidRPr="00E93487">
        <w:rPr>
          <w:sz w:val="32"/>
          <w:szCs w:val="32"/>
        </w:rPr>
        <w:t>.</w:t>
      </w:r>
    </w:p>
    <w:p w14:paraId="7C68E43B" w14:textId="77777777" w:rsidR="00E93487" w:rsidRPr="00E93487" w:rsidRDefault="00E93487" w:rsidP="00E93487">
      <w:pPr>
        <w:rPr>
          <w:sz w:val="32"/>
          <w:szCs w:val="32"/>
        </w:rPr>
      </w:pPr>
    </w:p>
    <w:p w14:paraId="5F0896F4" w14:textId="77777777" w:rsidR="00E93487" w:rsidRPr="00E93487" w:rsidRDefault="00E93487" w:rsidP="00E93487">
      <w:pPr>
        <w:rPr>
          <w:sz w:val="32"/>
          <w:szCs w:val="32"/>
        </w:rPr>
      </w:pPr>
      <w:r w:rsidRPr="00E93487">
        <w:rPr>
          <w:sz w:val="32"/>
          <w:szCs w:val="32"/>
        </w:rPr>
        <w:t>Skip Connections:</w:t>
      </w:r>
    </w:p>
    <w:p w14:paraId="5EAF0446" w14:textId="679401A7" w:rsidR="00E93487" w:rsidRPr="00E93487" w:rsidRDefault="00E93487" w:rsidP="00E93487">
      <w:pPr>
        <w:rPr>
          <w:i/>
          <w:iCs/>
          <w:sz w:val="32"/>
          <w:szCs w:val="32"/>
        </w:rPr>
      </w:pPr>
      <w:r w:rsidRPr="00E93487">
        <w:rPr>
          <w:i/>
          <w:iCs/>
          <w:sz w:val="32"/>
          <w:szCs w:val="32"/>
        </w:rPr>
        <w:t>The key innovation of U-Net is the use of skip connections, where feature maps from the contracting path are concatenated with feature maps in the expansive path. This helps to retain high-resolution information and aids in the precise localization of segmented objects.</w:t>
      </w:r>
    </w:p>
    <w:p w14:paraId="3F688142" w14:textId="77777777" w:rsidR="00E93487" w:rsidRPr="00E93487" w:rsidRDefault="00E93487" w:rsidP="00E93487">
      <w:pPr>
        <w:rPr>
          <w:i/>
          <w:iCs/>
          <w:sz w:val="32"/>
          <w:szCs w:val="32"/>
        </w:rPr>
      </w:pPr>
    </w:p>
    <w:p w14:paraId="033CC4CA" w14:textId="43B4EAE5" w:rsidR="00E93487" w:rsidRDefault="00E93487" w:rsidP="00E93487">
      <w:pPr>
        <w:rPr>
          <w:sz w:val="40"/>
          <w:szCs w:val="40"/>
        </w:rPr>
      </w:pPr>
      <w:r w:rsidRPr="00E93487">
        <w:rPr>
          <w:sz w:val="40"/>
          <w:szCs w:val="40"/>
        </w:rPr>
        <w:t>Results</w:t>
      </w:r>
      <w:r w:rsidRPr="00E93487">
        <w:rPr>
          <w:sz w:val="40"/>
          <w:szCs w:val="40"/>
        </w:rPr>
        <w:t>:</w:t>
      </w:r>
    </w:p>
    <w:p w14:paraId="12EC3D3E" w14:textId="76E55EA3" w:rsidR="00E93487" w:rsidRPr="00E93487" w:rsidRDefault="00E93487" w:rsidP="00E93487">
      <w:pPr>
        <w:rPr>
          <w:i/>
          <w:iCs/>
          <w:sz w:val="32"/>
          <w:szCs w:val="32"/>
        </w:rPr>
      </w:pPr>
      <w:r w:rsidRPr="00E93487">
        <w:rPr>
          <w:i/>
          <w:iCs/>
          <w:sz w:val="32"/>
          <w:szCs w:val="32"/>
        </w:rPr>
        <w:t xml:space="preserve">Show original </w:t>
      </w:r>
      <w:proofErr w:type="gramStart"/>
      <w:r w:rsidRPr="00E93487">
        <w:rPr>
          <w:i/>
          <w:iCs/>
          <w:sz w:val="32"/>
          <w:szCs w:val="32"/>
        </w:rPr>
        <w:t>image ,</w:t>
      </w:r>
      <w:proofErr w:type="spellStart"/>
      <w:r w:rsidRPr="00E93487">
        <w:rPr>
          <w:i/>
          <w:iCs/>
          <w:sz w:val="32"/>
          <w:szCs w:val="32"/>
        </w:rPr>
        <w:t>predicited</w:t>
      </w:r>
      <w:proofErr w:type="spellEnd"/>
      <w:proofErr w:type="gramEnd"/>
      <w:r w:rsidRPr="00E93487">
        <w:rPr>
          <w:i/>
          <w:iCs/>
          <w:sz w:val="32"/>
          <w:szCs w:val="32"/>
        </w:rPr>
        <w:t xml:space="preserve"> binary </w:t>
      </w:r>
      <w:proofErr w:type="spellStart"/>
      <w:proofErr w:type="gramStart"/>
      <w:r w:rsidRPr="00E93487">
        <w:rPr>
          <w:i/>
          <w:iCs/>
          <w:sz w:val="32"/>
          <w:szCs w:val="32"/>
        </w:rPr>
        <w:t>mask,mask</w:t>
      </w:r>
      <w:proofErr w:type="spellEnd"/>
      <w:proofErr w:type="gramEnd"/>
      <w:r w:rsidRPr="00E93487">
        <w:rPr>
          <w:i/>
          <w:iCs/>
          <w:sz w:val="32"/>
          <w:szCs w:val="32"/>
        </w:rPr>
        <w:t xml:space="preserve"> overlay on </w:t>
      </w:r>
      <w:proofErr w:type="gramStart"/>
      <w:r w:rsidRPr="00E93487">
        <w:rPr>
          <w:i/>
          <w:iCs/>
          <w:sz w:val="32"/>
          <w:szCs w:val="32"/>
        </w:rPr>
        <w:t>image ,and</w:t>
      </w:r>
      <w:proofErr w:type="gramEnd"/>
      <w:r w:rsidRPr="00E93487">
        <w:rPr>
          <w:i/>
          <w:iCs/>
          <w:sz w:val="32"/>
          <w:szCs w:val="32"/>
        </w:rPr>
        <w:t xml:space="preserve"> reported area values</w:t>
      </w:r>
    </w:p>
    <w:p w14:paraId="584382E9" w14:textId="275E4B68" w:rsidR="00E93487" w:rsidRDefault="00E93487" w:rsidP="00E93487">
      <w:pPr>
        <w:rPr>
          <w:sz w:val="32"/>
          <w:szCs w:val="32"/>
        </w:rPr>
      </w:pPr>
      <w:r>
        <w:rPr>
          <w:sz w:val="32"/>
          <w:szCs w:val="32"/>
        </w:rPr>
        <w:t xml:space="preserve"> </w:t>
      </w:r>
      <w:r>
        <w:rPr>
          <w:sz w:val="36"/>
          <w:szCs w:val="36"/>
        </w:rPr>
        <w:t>Visual:</w:t>
      </w:r>
      <w:r>
        <w:rPr>
          <w:sz w:val="32"/>
          <w:szCs w:val="32"/>
        </w:rPr>
        <w:t xml:space="preserve">2x2 </w:t>
      </w:r>
      <w:proofErr w:type="spellStart"/>
      <w:proofErr w:type="gramStart"/>
      <w:r>
        <w:rPr>
          <w:sz w:val="32"/>
          <w:szCs w:val="32"/>
        </w:rPr>
        <w:t>grid:original</w:t>
      </w:r>
      <w:proofErr w:type="gramEnd"/>
      <w:r>
        <w:rPr>
          <w:sz w:val="32"/>
          <w:szCs w:val="32"/>
        </w:rPr>
        <w:t>|mask|overlay|area</w:t>
      </w:r>
      <w:proofErr w:type="spellEnd"/>
      <w:r>
        <w:rPr>
          <w:sz w:val="32"/>
          <w:szCs w:val="32"/>
        </w:rPr>
        <w:t xml:space="preserve"> text box</w:t>
      </w:r>
    </w:p>
    <w:p w14:paraId="26C58DAC" w14:textId="57BBF4FF" w:rsidR="00E93487" w:rsidRDefault="00E93487" w:rsidP="00E93487">
      <w:pPr>
        <w:rPr>
          <w:sz w:val="32"/>
          <w:szCs w:val="32"/>
        </w:rPr>
      </w:pPr>
      <w:r>
        <w:rPr>
          <w:sz w:val="36"/>
          <w:szCs w:val="36"/>
        </w:rPr>
        <w:t xml:space="preserve">Note: </w:t>
      </w:r>
      <w:proofErr w:type="spellStart"/>
      <w:r w:rsidRPr="00E93487">
        <w:rPr>
          <w:i/>
          <w:iCs/>
          <w:sz w:val="32"/>
          <w:szCs w:val="32"/>
        </w:rPr>
        <w:t>pointout</w:t>
      </w:r>
      <w:proofErr w:type="spellEnd"/>
      <w:r w:rsidRPr="00E93487">
        <w:rPr>
          <w:i/>
          <w:iCs/>
          <w:sz w:val="32"/>
          <w:szCs w:val="32"/>
        </w:rPr>
        <w:t xml:space="preserve"> correct detections</w:t>
      </w:r>
      <w:r>
        <w:rPr>
          <w:sz w:val="32"/>
          <w:szCs w:val="32"/>
        </w:rPr>
        <w:t xml:space="preserve"> </w:t>
      </w:r>
    </w:p>
    <w:p w14:paraId="4482E9D1" w14:textId="1E034842" w:rsidR="00E93487" w:rsidRPr="00E93487" w:rsidRDefault="00E93487" w:rsidP="00E93487">
      <w:pPr>
        <w:rPr>
          <w:i/>
          <w:iCs/>
          <w:sz w:val="32"/>
          <w:szCs w:val="32"/>
        </w:rPr>
      </w:pPr>
      <w:r>
        <w:rPr>
          <w:sz w:val="40"/>
          <w:szCs w:val="40"/>
        </w:rPr>
        <w:t xml:space="preserve"> </w:t>
      </w:r>
      <w:r w:rsidRPr="00E93487">
        <w:rPr>
          <w:sz w:val="40"/>
          <w:szCs w:val="40"/>
        </w:rPr>
        <w:t>Conclusion</w:t>
      </w:r>
      <w:r w:rsidRPr="00E93487">
        <w:rPr>
          <w:i/>
          <w:iCs/>
          <w:sz w:val="32"/>
          <w:szCs w:val="32"/>
        </w:rPr>
        <w:t xml:space="preserve">: </w:t>
      </w:r>
      <w:r w:rsidRPr="00E93487">
        <w:rPr>
          <w:i/>
          <w:iCs/>
          <w:sz w:val="32"/>
          <w:szCs w:val="32"/>
        </w:rPr>
        <w:t>A web application interface allows users to upload images and instantly view the original image, predicted mask, overlay result, and estimated landslide area percentage. The system provides a fast, reliable decision-support tool for government agencies, rescue teams, and environmental authorities. Future improvements include real-time satellite feed integration and multi-hazard detection.</w:t>
      </w:r>
    </w:p>
    <w:p w14:paraId="29B1B958" w14:textId="77777777" w:rsidR="00E93487" w:rsidRPr="00E93487" w:rsidRDefault="00E93487" w:rsidP="00E93487">
      <w:pPr>
        <w:rPr>
          <w:i/>
          <w:iCs/>
          <w:sz w:val="32"/>
          <w:szCs w:val="32"/>
        </w:rPr>
      </w:pPr>
    </w:p>
    <w:sectPr w:rsidR="00E93487" w:rsidRPr="00E93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44460817">
    <w:abstractNumId w:val="19"/>
  </w:num>
  <w:num w:numId="2" w16cid:durableId="564335638">
    <w:abstractNumId w:val="12"/>
  </w:num>
  <w:num w:numId="3" w16cid:durableId="1896618566">
    <w:abstractNumId w:val="10"/>
  </w:num>
  <w:num w:numId="4" w16cid:durableId="281422536">
    <w:abstractNumId w:val="21"/>
  </w:num>
  <w:num w:numId="5" w16cid:durableId="2096589931">
    <w:abstractNumId w:val="13"/>
  </w:num>
  <w:num w:numId="6" w16cid:durableId="745687130">
    <w:abstractNumId w:val="16"/>
  </w:num>
  <w:num w:numId="7" w16cid:durableId="313216247">
    <w:abstractNumId w:val="18"/>
  </w:num>
  <w:num w:numId="8" w16cid:durableId="1028724286">
    <w:abstractNumId w:val="9"/>
  </w:num>
  <w:num w:numId="9" w16cid:durableId="1369838840">
    <w:abstractNumId w:val="7"/>
  </w:num>
  <w:num w:numId="10" w16cid:durableId="554049547">
    <w:abstractNumId w:val="6"/>
  </w:num>
  <w:num w:numId="11" w16cid:durableId="1302996754">
    <w:abstractNumId w:val="5"/>
  </w:num>
  <w:num w:numId="12" w16cid:durableId="1121922519">
    <w:abstractNumId w:val="4"/>
  </w:num>
  <w:num w:numId="13" w16cid:durableId="1589777469">
    <w:abstractNumId w:val="8"/>
  </w:num>
  <w:num w:numId="14" w16cid:durableId="336658748">
    <w:abstractNumId w:val="3"/>
  </w:num>
  <w:num w:numId="15" w16cid:durableId="322515427">
    <w:abstractNumId w:val="2"/>
  </w:num>
  <w:num w:numId="16" w16cid:durableId="1561401133">
    <w:abstractNumId w:val="1"/>
  </w:num>
  <w:num w:numId="17" w16cid:durableId="1607620157">
    <w:abstractNumId w:val="0"/>
  </w:num>
  <w:num w:numId="18" w16cid:durableId="2031713438">
    <w:abstractNumId w:val="14"/>
  </w:num>
  <w:num w:numId="19" w16cid:durableId="133259872">
    <w:abstractNumId w:val="15"/>
  </w:num>
  <w:num w:numId="20" w16cid:durableId="1228423205">
    <w:abstractNumId w:val="20"/>
  </w:num>
  <w:num w:numId="21" w16cid:durableId="1002928260">
    <w:abstractNumId w:val="17"/>
  </w:num>
  <w:num w:numId="22" w16cid:durableId="1734813345">
    <w:abstractNumId w:val="11"/>
  </w:num>
  <w:num w:numId="23" w16cid:durableId="5625636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3C2"/>
    <w:rsid w:val="00192CB7"/>
    <w:rsid w:val="001E0922"/>
    <w:rsid w:val="004C33C2"/>
    <w:rsid w:val="00645252"/>
    <w:rsid w:val="006D3D74"/>
    <w:rsid w:val="0083569A"/>
    <w:rsid w:val="008743F9"/>
    <w:rsid w:val="00A9204E"/>
    <w:rsid w:val="00E93487"/>
    <w:rsid w:val="00EF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A1BB3"/>
  <w15:chartTrackingRefBased/>
  <w15:docId w15:val="{A3BE5F3C-B30E-4F21-A965-6FC80C95E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lo\AppData\Local\Microsoft\Office\16.0\DTS\en-IN%7b5F43F0DB-48E7-43D3-AEDE-951DD37714BA%7d\%7b21C3E46D-FEF1-4734-AB30-3B734D3C28D8%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{21C3E46D-FEF1-4734-AB30-3B734D3C28D8}tf02786999_win32</Template>
  <TotalTime>23</TotalTime>
  <Pages>3</Pages>
  <Words>409</Words>
  <Characters>2335</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U-Net Based Landslide Detection from Satellite Images</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jhansi pedada</cp:lastModifiedBy>
  <cp:revision>5</cp:revision>
  <dcterms:created xsi:type="dcterms:W3CDTF">2025-12-11T06:38:00Z</dcterms:created>
  <dcterms:modified xsi:type="dcterms:W3CDTF">2025-12-11T07:01:00Z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